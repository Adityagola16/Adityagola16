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A9841" w14:textId="77777777" w:rsidR="00FF77DF" w:rsidRDefault="009B6497" w:rsidP="009B64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                                                                  </w:t>
      </w:r>
      <w:proofErr w:type="gramStart"/>
      <w:r w:rsidRPr="004D19C6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  <w:r w:rsidRPr="004D19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F77DF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29D5EA30" w14:textId="016152E1" w:rsidR="009B6497" w:rsidRDefault="009B6497" w:rsidP="009B649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4D19C6">
        <w:rPr>
          <w:rFonts w:ascii="Times New Roman" w:hAnsi="Times New Roman" w:cs="Times New Roman"/>
          <w:b/>
          <w:bCs/>
          <w:sz w:val="26"/>
          <w:szCs w:val="26"/>
        </w:rPr>
        <w:t>Aim</w:t>
      </w:r>
      <w:r>
        <w:rPr>
          <w:rFonts w:ascii="Times New Roman" w:hAnsi="Times New Roman" w:cs="Times New Roman"/>
          <w:b/>
          <w:bCs/>
          <w:sz w:val="26"/>
          <w:szCs w:val="26"/>
        </w:rPr>
        <w:t>:-</w:t>
      </w:r>
      <w:proofErr w:type="gramEnd"/>
      <w:r w:rsidRPr="009B6497">
        <w:t xml:space="preserve"> </w:t>
      </w:r>
      <w:r w:rsidR="009458E3">
        <w:t xml:space="preserve"> </w:t>
      </w:r>
      <w:r>
        <w:t xml:space="preserve">Create Web page for Hotel room booking form: Use of input fields, labels, select, </w:t>
      </w:r>
      <w:proofErr w:type="spellStart"/>
      <w:r>
        <w:t>textarea</w:t>
      </w:r>
      <w:proofErr w:type="spellEnd"/>
      <w:r>
        <w:t xml:space="preserve">, and </w:t>
      </w:r>
      <w:r w:rsidR="009458E3">
        <w:t xml:space="preserve">       </w:t>
      </w:r>
      <w:r>
        <w:t>buttons.</w:t>
      </w:r>
    </w:p>
    <w:p w14:paraId="39B4FF38" w14:textId="77777777" w:rsidR="009458E3" w:rsidRDefault="009458E3" w:rsidP="009B649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E860ACF" w14:textId="6205549D" w:rsidR="009B6497" w:rsidRDefault="009B6497" w:rsidP="009B649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4D19C6">
        <w:rPr>
          <w:rFonts w:ascii="Times New Roman" w:hAnsi="Times New Roman" w:cs="Times New Roman"/>
          <w:b/>
          <w:bCs/>
          <w:sz w:val="26"/>
          <w:szCs w:val="26"/>
        </w:rPr>
        <w:t>Objectives</w:t>
      </w:r>
      <w:r>
        <w:rPr>
          <w:rFonts w:ascii="Times New Roman" w:hAnsi="Times New Roman" w:cs="Times New Roman"/>
          <w:b/>
          <w:bCs/>
          <w:sz w:val="26"/>
          <w:szCs w:val="26"/>
        </w:rPr>
        <w:t>:-</w:t>
      </w:r>
      <w:proofErr w:type="gramEnd"/>
    </w:p>
    <w:p w14:paraId="1FCEBD41" w14:textId="77777777" w:rsidR="009458E3" w:rsidRDefault="009458E3" w:rsidP="009B6497"/>
    <w:p w14:paraId="73EFA03C" w14:textId="62D4FBDA" w:rsidR="009B6497" w:rsidRDefault="009B6497" w:rsidP="009B6497">
      <w:r>
        <w:t xml:space="preserve">1. To design a hotel room booking form using HTML. </w:t>
      </w:r>
    </w:p>
    <w:p w14:paraId="03C3D19E" w14:textId="77777777" w:rsidR="009B6497" w:rsidRDefault="009B6497" w:rsidP="009B6497">
      <w:r>
        <w:t xml:space="preserve">2. To understand the use of input fields for collecting user details. </w:t>
      </w:r>
    </w:p>
    <w:p w14:paraId="3A911A43" w14:textId="77777777" w:rsidR="009B6497" w:rsidRDefault="009B6497" w:rsidP="009B6497">
      <w:r>
        <w:t xml:space="preserve">3. To apply labels for form accessibility. </w:t>
      </w:r>
    </w:p>
    <w:p w14:paraId="58ACC7C8" w14:textId="77777777" w:rsidR="009B6497" w:rsidRDefault="009B6497" w:rsidP="009B6497">
      <w:r>
        <w:t xml:space="preserve">4. To implement dropdown menus (select) and text areas. </w:t>
      </w:r>
    </w:p>
    <w:p w14:paraId="7949C3D2" w14:textId="0C2F62D5" w:rsidR="009B6497" w:rsidRDefault="009B6497" w:rsidP="009B6497">
      <w:r>
        <w:t>5. To create functional buttons for form submission and reset.</w:t>
      </w:r>
    </w:p>
    <w:p w14:paraId="10EF4020" w14:textId="77777777" w:rsidR="009458E3" w:rsidRDefault="009458E3" w:rsidP="009B6497"/>
    <w:p w14:paraId="1DEA3F16" w14:textId="77792163" w:rsidR="009B6497" w:rsidRDefault="009B6497" w:rsidP="009B649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B2F26">
        <w:rPr>
          <w:rFonts w:ascii="Times New Roman" w:hAnsi="Times New Roman" w:cs="Times New Roman"/>
          <w:b/>
          <w:bCs/>
          <w:sz w:val="26"/>
          <w:szCs w:val="26"/>
        </w:rPr>
        <w:t xml:space="preserve">Theory </w:t>
      </w:r>
    </w:p>
    <w:p w14:paraId="139224FA" w14:textId="0BDAD220" w:rsidR="009B6497" w:rsidRPr="00FF77DF" w:rsidRDefault="009B6497" w:rsidP="009B649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FF77DF">
        <w:rPr>
          <w:rFonts w:ascii="Times New Roman" w:eastAsia="Times New Roman" w:hAnsi="Times New Roman" w:cs="Times New Roman"/>
          <w:lang w:val="en-IN" w:eastAsia="en-IN"/>
        </w:rPr>
        <w:t>Form (&lt;form&gt;):</w:t>
      </w:r>
      <w:r w:rsidRPr="00FF77DF">
        <w:rPr>
          <w:rFonts w:ascii="Times New Roman" w:hAnsi="Times New Roman" w:cs="Times New Roman"/>
        </w:rPr>
        <w:t xml:space="preserve"> Defines a section for user input.</w:t>
      </w:r>
    </w:p>
    <w:p w14:paraId="18583AF7" w14:textId="0B4C32A6" w:rsidR="009B6497" w:rsidRPr="00FF77DF" w:rsidRDefault="009B6497" w:rsidP="009B6497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lang w:val="en-IN" w:eastAsia="en-IN"/>
        </w:rPr>
      </w:pPr>
      <w:r w:rsidRPr="00FF77DF">
        <w:rPr>
          <w:rFonts w:ascii="Times New Roman" w:hAnsi="Times New Roman" w:cs="Times New Roman"/>
        </w:rPr>
        <w:t>Input Fields (&lt;input&gt;): Used for text, numbers, emails, dates, etc.</w:t>
      </w:r>
    </w:p>
    <w:p w14:paraId="053FB7A4" w14:textId="7916AA19" w:rsidR="009B6497" w:rsidRPr="00FF77DF" w:rsidRDefault="009B6497" w:rsidP="009B6497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lang w:val="en-IN" w:eastAsia="en-IN"/>
        </w:rPr>
      </w:pPr>
      <w:r w:rsidRPr="00FF77DF">
        <w:rPr>
          <w:rFonts w:ascii="Times New Roman" w:hAnsi="Times New Roman" w:cs="Times New Roman"/>
        </w:rPr>
        <w:t>&lt;input type="text" name="username"&gt;</w:t>
      </w:r>
    </w:p>
    <w:p w14:paraId="75887358" w14:textId="695108F3" w:rsidR="009B6497" w:rsidRPr="00FF77DF" w:rsidRDefault="009B6497" w:rsidP="009B6497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lang w:val="en-IN" w:eastAsia="en-IN"/>
        </w:rPr>
      </w:pPr>
      <w:r w:rsidRPr="00FF77DF">
        <w:rPr>
          <w:rFonts w:ascii="Times New Roman" w:hAnsi="Times New Roman" w:cs="Times New Roman"/>
        </w:rPr>
        <w:t>Labels (&lt;label&gt;): Connects text with form elements for better usability.</w:t>
      </w:r>
    </w:p>
    <w:p w14:paraId="68A14FD4" w14:textId="61A42326" w:rsidR="009B6497" w:rsidRPr="00FF77DF" w:rsidRDefault="009B6497" w:rsidP="00FF77DF">
      <w:pPr>
        <w:pStyle w:val="ListParagraph"/>
        <w:numPr>
          <w:ilvl w:val="0"/>
          <w:numId w:val="24"/>
        </w:num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FF77DF">
        <w:rPr>
          <w:rFonts w:ascii="Times New Roman" w:hAnsi="Times New Roman" w:cs="Times New Roman"/>
        </w:rPr>
        <w:t>Select (&lt;select&gt;): Provides a dropdown menu.</w:t>
      </w:r>
      <w:r w:rsidRPr="00FF77DF">
        <w:rPr>
          <w:rFonts w:ascii="Times New Roman" w:eastAsia="Times New Roman" w:hAnsi="Times New Roman" w:cs="Times New Roman"/>
          <w:vanish/>
          <w:lang w:val="en-IN" w:eastAsia="en-IN"/>
        </w:rPr>
        <w:t>Top of Form</w:t>
      </w:r>
    </w:p>
    <w:p w14:paraId="70E55C31" w14:textId="6E694950" w:rsidR="00FF77DF" w:rsidRPr="00FF77DF" w:rsidRDefault="00FF77DF" w:rsidP="00FF77DF">
      <w:pPr>
        <w:pStyle w:val="ListParagraph"/>
        <w:numPr>
          <w:ilvl w:val="0"/>
          <w:numId w:val="24"/>
        </w:num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FF77DF">
        <w:rPr>
          <w:rFonts w:ascii="Times New Roman" w:hAnsi="Times New Roman" w:cs="Times New Roman"/>
        </w:rPr>
        <w:t>&lt;select&gt;&lt;option&gt;Single&lt;/option&gt;&lt;option&gt;Double&lt;/option&gt;&lt;/select&gt;</w:t>
      </w:r>
    </w:p>
    <w:p w14:paraId="582E620B" w14:textId="2E2A0A51" w:rsidR="00FF77DF" w:rsidRPr="00FF77DF" w:rsidRDefault="00FF77DF" w:rsidP="00FF77DF">
      <w:pPr>
        <w:pStyle w:val="ListParagraph"/>
        <w:numPr>
          <w:ilvl w:val="0"/>
          <w:numId w:val="24"/>
        </w:numPr>
        <w:pBdr>
          <w:bottom w:val="single" w:sz="6" w:space="1" w:color="auto"/>
        </w:pBdr>
        <w:rPr>
          <w:rFonts w:ascii="Times New Roman" w:hAnsi="Times New Roman" w:cs="Times New Roman"/>
        </w:rPr>
      </w:pPr>
      <w:proofErr w:type="spellStart"/>
      <w:r w:rsidRPr="00FF77DF">
        <w:rPr>
          <w:rFonts w:ascii="Times New Roman" w:hAnsi="Times New Roman" w:cs="Times New Roman"/>
        </w:rPr>
        <w:t>Textarea</w:t>
      </w:r>
      <w:proofErr w:type="spellEnd"/>
      <w:r w:rsidRPr="00FF77DF">
        <w:rPr>
          <w:rFonts w:ascii="Times New Roman" w:hAnsi="Times New Roman" w:cs="Times New Roman"/>
        </w:rPr>
        <w:t xml:space="preserve"> (&lt;</w:t>
      </w:r>
      <w:proofErr w:type="spellStart"/>
      <w:r w:rsidRPr="00FF77DF">
        <w:rPr>
          <w:rFonts w:ascii="Times New Roman" w:hAnsi="Times New Roman" w:cs="Times New Roman"/>
        </w:rPr>
        <w:t>textarea</w:t>
      </w:r>
      <w:proofErr w:type="spellEnd"/>
      <w:r w:rsidRPr="00FF77DF">
        <w:rPr>
          <w:rFonts w:ascii="Times New Roman" w:hAnsi="Times New Roman" w:cs="Times New Roman"/>
        </w:rPr>
        <w:t>&gt;): Allows multi-line text input.</w:t>
      </w:r>
    </w:p>
    <w:p w14:paraId="1DDA9EAB" w14:textId="5D312F2F" w:rsidR="00FF77DF" w:rsidRPr="00FF77DF" w:rsidRDefault="00FF77DF" w:rsidP="006B1710">
      <w:pPr>
        <w:pStyle w:val="ListParagraph"/>
        <w:numPr>
          <w:ilvl w:val="0"/>
          <w:numId w:val="24"/>
        </w:numPr>
        <w:pBdr>
          <w:bottom w:val="single" w:sz="6" w:space="1" w:color="auto"/>
        </w:pBdr>
        <w:rPr>
          <w:rFonts w:ascii="Times New Roman" w:eastAsia="Times New Roman" w:hAnsi="Times New Roman" w:cs="Times New Roman"/>
          <w:vanish/>
          <w:lang w:val="en-IN" w:eastAsia="en-IN"/>
        </w:rPr>
      </w:pPr>
      <w:r w:rsidRPr="00FF77DF">
        <w:rPr>
          <w:rFonts w:ascii="Times New Roman" w:hAnsi="Times New Roman" w:cs="Times New Roman"/>
        </w:rPr>
        <w:t>Buttons (&lt;button &gt; or &lt;input type</w:t>
      </w:r>
      <w:proofErr w:type="gramStart"/>
      <w:r w:rsidRPr="00FF77DF">
        <w:rPr>
          <w:rFonts w:ascii="Times New Roman" w:hAnsi="Times New Roman" w:cs="Times New Roman"/>
        </w:rPr>
        <w:t>=”submit</w:t>
      </w:r>
      <w:proofErr w:type="gramEnd"/>
      <w:r w:rsidRPr="00FF77DF">
        <w:rPr>
          <w:rFonts w:ascii="Times New Roman" w:hAnsi="Times New Roman" w:cs="Times New Roman"/>
        </w:rPr>
        <w:t>”</w:t>
      </w:r>
    </w:p>
    <w:p w14:paraId="0105DEAD" w14:textId="77777777" w:rsidR="00FF77DF" w:rsidRPr="00FF77DF" w:rsidRDefault="00FF77DF" w:rsidP="00FF77DF">
      <w:pPr>
        <w:pStyle w:val="ListParagraph"/>
        <w:numPr>
          <w:ilvl w:val="0"/>
          <w:numId w:val="24"/>
        </w:numPr>
        <w:pBdr>
          <w:bottom w:val="single" w:sz="6" w:space="1" w:color="auto"/>
        </w:pBdr>
        <w:rPr>
          <w:rFonts w:ascii="Times New Roman" w:eastAsia="Times New Roman" w:hAnsi="Times New Roman" w:cs="Times New Roman"/>
          <w:vanish/>
          <w:lang w:val="en-IN" w:eastAsia="en-IN"/>
        </w:rPr>
      </w:pPr>
    </w:p>
    <w:p w14:paraId="465B284F" w14:textId="77777777" w:rsidR="009B6497" w:rsidRPr="009B6497" w:rsidRDefault="009B6497" w:rsidP="00FF0406">
      <w:pPr>
        <w:pStyle w:val="ListParagraph"/>
        <w:numPr>
          <w:ilvl w:val="0"/>
          <w:numId w:val="24"/>
        </w:numPr>
        <w:pBdr>
          <w:bottom w:val="single" w:sz="6" w:space="1" w:color="auto"/>
        </w:pBdr>
        <w:jc w:val="center"/>
        <w:rPr>
          <w:rFonts w:ascii="Times New Roman" w:eastAsia="Times New Roman" w:hAnsi="Times New Roman" w:cs="Times New Roman"/>
          <w:vanish/>
          <w:lang w:val="en-IN" w:eastAsia="en-IN"/>
        </w:rPr>
      </w:pPr>
    </w:p>
    <w:p w14:paraId="42ACA997" w14:textId="2FDC4E0A" w:rsidR="00FF77DF" w:rsidRPr="00FF77DF" w:rsidRDefault="009B6497" w:rsidP="009B6497">
      <w:pPr>
        <w:rPr>
          <w:rFonts w:ascii="Times New Roman" w:eastAsia="Times New Roman" w:hAnsi="Times New Roman" w:cs="Times New Roman"/>
          <w:lang w:val="en-IN" w:eastAsia="en-IN"/>
        </w:rPr>
      </w:pPr>
      <w:r w:rsidRPr="00FF77DF">
        <w:rPr>
          <w:rFonts w:ascii="Times New Roman" w:eastAsia="Times New Roman" w:hAnsi="Times New Roman" w:cs="Times New Roman"/>
          <w:vanish/>
          <w:lang w:val="en-IN" w:eastAsia="en-IN"/>
        </w:rPr>
        <w:t>\</w:t>
      </w:r>
      <w:r w:rsidR="00FF77DF" w:rsidRPr="00FF77DF">
        <w:rPr>
          <w:rFonts w:ascii="Times New Roman" w:eastAsia="Times New Roman" w:hAnsi="Times New Roman" w:cs="Times New Roman"/>
          <w:lang w:val="en-IN" w:eastAsia="en-IN"/>
        </w:rPr>
        <w:t>&gt;).</w:t>
      </w:r>
    </w:p>
    <w:p w14:paraId="31AAB34B" w14:textId="77777777" w:rsidR="00FF77DF" w:rsidRDefault="00FF77DF" w:rsidP="00FF77DF">
      <w:pPr>
        <w:jc w:val="both"/>
        <w:rPr>
          <w:rFonts w:ascii="Arial" w:eastAsia="Times New Roman" w:hAnsi="Arial" w:cs="Arial"/>
          <w:sz w:val="16"/>
          <w:szCs w:val="16"/>
          <w:lang w:val="en-IN" w:eastAsia="en-IN"/>
        </w:rPr>
      </w:pPr>
    </w:p>
    <w:p w14:paraId="0516FFD2" w14:textId="77777777" w:rsidR="00FF77DF" w:rsidRDefault="00FF77DF" w:rsidP="009B6497">
      <w:pPr>
        <w:rPr>
          <w:rFonts w:ascii="Arial" w:eastAsia="Times New Roman" w:hAnsi="Arial" w:cs="Arial"/>
          <w:sz w:val="16"/>
          <w:szCs w:val="16"/>
          <w:lang w:val="en-IN" w:eastAsia="en-IN"/>
        </w:rPr>
      </w:pPr>
    </w:p>
    <w:p w14:paraId="4553EBA8" w14:textId="29A73C3F" w:rsidR="009B6497" w:rsidRDefault="009B6497" w:rsidP="009B649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B2F26">
        <w:rPr>
          <w:rFonts w:ascii="Times New Roman" w:hAnsi="Times New Roman" w:cs="Times New Roman"/>
          <w:b/>
          <w:bCs/>
          <w:sz w:val="26"/>
          <w:szCs w:val="26"/>
        </w:rPr>
        <w:t xml:space="preserve">Code </w:t>
      </w:r>
      <w:proofErr w:type="gramStart"/>
      <w:r w:rsidRPr="005B2F26">
        <w:rPr>
          <w:rFonts w:ascii="Times New Roman" w:hAnsi="Times New Roman" w:cs="Times New Roman"/>
          <w:b/>
          <w:bCs/>
          <w:sz w:val="26"/>
          <w:szCs w:val="26"/>
        </w:rPr>
        <w:t>Implementation:-</w:t>
      </w:r>
      <w:proofErr w:type="gramEnd"/>
      <w:r w:rsidR="0047657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54AD3BA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&lt;!DOCTYPE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html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12A9504E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&lt;html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lang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proofErr w:type="spellStart"/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en</w:t>
      </w:r>
      <w:proofErr w:type="spellEnd"/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047A69A0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&lt;head&gt;</w:t>
      </w:r>
    </w:p>
    <w:p w14:paraId="6732D5D2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&lt;meta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charset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"UTF-8"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2441CA0F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&lt;meta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name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"viewport"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content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"width=device-width, initial-scale=1.0"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0AF16317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&lt;title&gt;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Student Registration Form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&lt;/title&gt;</w:t>
      </w:r>
    </w:p>
    <w:p w14:paraId="69732153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&lt;style&gt;</w:t>
      </w:r>
    </w:p>
    <w:p w14:paraId="00D2614C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body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21EB428E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font-family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Arial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, </w:t>
      </w:r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sans-serif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5964FFED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background-</w:t>
      </w:r>
      <w:proofErr w:type="spellStart"/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color</w:t>
      </w:r>
      <w:proofErr w:type="spellEnd"/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#efefef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12BB113D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display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grid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2D90FCC5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place-items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proofErr w:type="spellStart"/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center</w:t>
      </w:r>
      <w:proofErr w:type="spellEnd"/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2E3DE078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min-height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90vh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16D91956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margin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0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21ADC57F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</w:p>
    <w:p w14:paraId="227E5708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63DD82BB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43ED1BF2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052217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/* Styles the main form container */</w:t>
      </w:r>
    </w:p>
    <w:p w14:paraId="7A55EED9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form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4DB8F62A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width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500px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4BC8827F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664328C9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3980A161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lastRenderedPageBreak/>
        <w:t xml:space="preserve">        </w:t>
      </w:r>
      <w:r w:rsidRPr="00052217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/* Styles the box around the form */</w:t>
      </w:r>
    </w:p>
    <w:p w14:paraId="16BBD178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proofErr w:type="spellStart"/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fieldset</w:t>
      </w:r>
      <w:proofErr w:type="spellEnd"/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3E5FAA28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background-</w:t>
      </w:r>
      <w:proofErr w:type="spellStart"/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color</w:t>
      </w:r>
      <w:proofErr w:type="spellEnd"/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#ffffff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770F97E5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border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1px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solid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#ddd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2C432474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border-radius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8px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26DA3E26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padding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20px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30px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1D8F00A3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box-shadow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0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2px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5px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52217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rgba</w:t>
      </w:r>
      <w:proofErr w:type="spellEnd"/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(</w:t>
      </w:r>
      <w:proofErr w:type="gramEnd"/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0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,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0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,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0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,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0.1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);</w:t>
      </w:r>
    </w:p>
    <w:p w14:paraId="121835F9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45DB533E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0A155DCC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052217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/* Styles the "Student Registration Form" title */</w:t>
      </w:r>
    </w:p>
    <w:p w14:paraId="70BC20A4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legend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7C3D22FE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font-size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1.8em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50746E5F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font-weight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bold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1DBB1558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text-align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proofErr w:type="spellStart"/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center</w:t>
      </w:r>
      <w:proofErr w:type="spellEnd"/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2D2E9AD9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padding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0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10px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6FF7546A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proofErr w:type="spellStart"/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color</w:t>
      </w:r>
      <w:proofErr w:type="spellEnd"/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#333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7E6E61B0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6BA68E74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6FB3D92C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052217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/* Styles each form row */</w:t>
      </w:r>
    </w:p>
    <w:p w14:paraId="619F4F83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div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37BA4F66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margin-bottom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15px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0184CABC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5E623722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78E9ECF7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052217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/* Styles the text labels */</w:t>
      </w:r>
    </w:p>
    <w:p w14:paraId="4134AE53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label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1D1083E4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display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block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1DA07E39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margin-bottom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5px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3117139F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font-weight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bold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5D58761A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proofErr w:type="spellStart"/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color</w:t>
      </w:r>
      <w:proofErr w:type="spellEnd"/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#555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25B7BE41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150A924A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</w:p>
    <w:p w14:paraId="519AF015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052217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 xml:space="preserve">/* Styles all text inputs, email, and </w:t>
      </w:r>
      <w:proofErr w:type="spellStart"/>
      <w:r w:rsidRPr="00052217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textarea</w:t>
      </w:r>
      <w:proofErr w:type="spellEnd"/>
      <w:r w:rsidRPr="00052217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 xml:space="preserve"> */</w:t>
      </w:r>
    </w:p>
    <w:p w14:paraId="3FF92F3E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input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[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type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"text"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],</w:t>
      </w:r>
    </w:p>
    <w:p w14:paraId="559640A7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input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[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type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"email"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],</w:t>
      </w:r>
    </w:p>
    <w:p w14:paraId="003B2C6D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input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[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type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</w:t>
      </w:r>
      <w:proofErr w:type="spellStart"/>
      <w:r w:rsidRPr="00052217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tel</w:t>
      </w:r>
      <w:proofErr w:type="spellEnd"/>
      <w:r w:rsidRPr="00052217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],</w:t>
      </w:r>
    </w:p>
    <w:p w14:paraId="7923F855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proofErr w:type="spellStart"/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textarea</w:t>
      </w:r>
      <w:proofErr w:type="spellEnd"/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73FAD18F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width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100%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78464CC3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padding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8px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3BFBD1BF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box-sizing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border-box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; </w:t>
      </w:r>
      <w:r w:rsidRPr="00052217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/* Ensures padding doesn't affect width */</w:t>
      </w:r>
    </w:p>
    <w:p w14:paraId="46AA5E6F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border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1px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solid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#ccc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10F59E32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border-radius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4px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39C29DC9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7A2BF5A4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037B9BAE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052217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/* Styles the gender radio button section */</w:t>
      </w:r>
    </w:p>
    <w:p w14:paraId="38100281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proofErr w:type="gramStart"/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.gender</w:t>
      </w:r>
      <w:proofErr w:type="gramEnd"/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-group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593CF3B7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lastRenderedPageBreak/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display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flex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125EA00E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align-items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proofErr w:type="spellStart"/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center</w:t>
      </w:r>
      <w:proofErr w:type="spellEnd"/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532EF421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gap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15px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; </w:t>
      </w:r>
      <w:r w:rsidRPr="00052217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/* Space between radio buttons */</w:t>
      </w:r>
    </w:p>
    <w:p w14:paraId="4B5874EC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1B8A60E5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</w:p>
    <w:p w14:paraId="26B3FEE5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052217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/* Ensures radio button labels are aligned */</w:t>
      </w:r>
    </w:p>
    <w:p w14:paraId="62465887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proofErr w:type="gramStart"/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.gender</w:t>
      </w:r>
      <w:proofErr w:type="gramEnd"/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-group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label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3FBF1BDE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font-weight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normal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219CF1E9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margin-bottom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0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1CF93E74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display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inline-block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; </w:t>
      </w:r>
      <w:r w:rsidRPr="00052217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/* Keep label next to radio */</w:t>
      </w:r>
    </w:p>
    <w:p w14:paraId="20DDB492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margin-left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3px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74650300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62311F85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1193095C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proofErr w:type="gramStart"/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.gender</w:t>
      </w:r>
      <w:proofErr w:type="gramEnd"/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-group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input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[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type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"radio"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] {</w:t>
      </w:r>
    </w:p>
    <w:p w14:paraId="50DAD24E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margin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0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75C2E9E7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51942E84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3CC95180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052217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/* Container for the buttons */</w:t>
      </w:r>
    </w:p>
    <w:p w14:paraId="12486349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proofErr w:type="gramStart"/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.button</w:t>
      </w:r>
      <w:proofErr w:type="gramEnd"/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-container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7E159B71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text-align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left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1DF93989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margin-top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20px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7D20FD6E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border-top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1px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solid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#eee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75A75BCB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padding-top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20px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30797E3F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3FED0856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03658FBB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052217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/* Styles for the buttons */</w:t>
      </w:r>
    </w:p>
    <w:p w14:paraId="6A47AD28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input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[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type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"submit"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],</w:t>
      </w:r>
    </w:p>
    <w:p w14:paraId="5ACAC886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input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[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type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"reset"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] {</w:t>
      </w:r>
    </w:p>
    <w:p w14:paraId="307B9339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background-</w:t>
      </w:r>
      <w:proofErr w:type="spellStart"/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color</w:t>
      </w:r>
      <w:proofErr w:type="spellEnd"/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#007bff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0FCBC3AF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proofErr w:type="spellStart"/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color</w:t>
      </w:r>
      <w:proofErr w:type="spellEnd"/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white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171EB91D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border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none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10B04B47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padding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10px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20px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5644B00B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border-radius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4px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24227A41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cursor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pointer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59B8C470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font-size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1em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2054D8B4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margin-right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10px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720A26F6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0A85A6B4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</w:p>
    <w:p w14:paraId="4458FA44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input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[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type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"reset"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] {</w:t>
      </w:r>
    </w:p>
    <w:p w14:paraId="2485E95B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background-</w:t>
      </w:r>
      <w:proofErr w:type="spellStart"/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color</w:t>
      </w:r>
      <w:proofErr w:type="spellEnd"/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#6c757d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40561C0E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427F1050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1FA1B4FE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input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[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type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"submit"</w:t>
      </w:r>
      <w:proofErr w:type="gramStart"/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]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:hover</w:t>
      </w:r>
      <w:proofErr w:type="gramEnd"/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19A92547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background-</w:t>
      </w:r>
      <w:proofErr w:type="spellStart"/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color</w:t>
      </w:r>
      <w:proofErr w:type="spellEnd"/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#0056b3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0907E6B1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0F29DC3C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53F2ABA8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input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[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type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"reset"</w:t>
      </w:r>
      <w:proofErr w:type="gramStart"/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]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:hover</w:t>
      </w:r>
      <w:proofErr w:type="gramEnd"/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1FB03F46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background-</w:t>
      </w:r>
      <w:proofErr w:type="spellStart"/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color</w:t>
      </w:r>
      <w:proofErr w:type="spellEnd"/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#5a6268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477821D8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66B724E5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</w:p>
    <w:p w14:paraId="1B0F65B2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052217">
        <w:rPr>
          <w:rFonts w:ascii="Consolas" w:eastAsia="Times New Roman" w:hAnsi="Consolas" w:cs="Times New Roman"/>
          <w:color w:val="008000"/>
          <w:sz w:val="21"/>
          <w:szCs w:val="21"/>
          <w:lang w:val="en-IN" w:eastAsia="en-IN"/>
        </w:rPr>
        <w:t>/* Footer text styling */</w:t>
      </w:r>
    </w:p>
    <w:p w14:paraId="38BD24D9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footer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p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{</w:t>
      </w:r>
    </w:p>
    <w:p w14:paraId="4B3B61BD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text-align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proofErr w:type="spellStart"/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center</w:t>
      </w:r>
      <w:proofErr w:type="spellEnd"/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40215F62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font-size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0.8em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5B5516A1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proofErr w:type="spellStart"/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color</w:t>
      </w:r>
      <w:proofErr w:type="spellEnd"/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451A5"/>
          <w:sz w:val="21"/>
          <w:szCs w:val="21"/>
          <w:lang w:val="en-IN" w:eastAsia="en-IN"/>
        </w:rPr>
        <w:t>#888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6A520B22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margin-top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: </w:t>
      </w:r>
      <w:r w:rsidRPr="00052217">
        <w:rPr>
          <w:rFonts w:ascii="Consolas" w:eastAsia="Times New Roman" w:hAnsi="Consolas" w:cs="Times New Roman"/>
          <w:color w:val="098658"/>
          <w:sz w:val="21"/>
          <w:szCs w:val="21"/>
          <w:lang w:val="en-IN" w:eastAsia="en-IN"/>
        </w:rPr>
        <w:t>20px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;</w:t>
      </w:r>
    </w:p>
    <w:p w14:paraId="6881FFB9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}</w:t>
      </w:r>
    </w:p>
    <w:p w14:paraId="5E3C5D62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&lt;/style&gt;</w:t>
      </w:r>
    </w:p>
    <w:p w14:paraId="4CD75822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&lt;/head&gt;</w:t>
      </w:r>
    </w:p>
    <w:p w14:paraId="7C5D00E4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&lt;body&gt;</w:t>
      </w:r>
    </w:p>
    <w:p w14:paraId="16F8244A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4894EF4B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&lt;form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action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"submit.html"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method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"post"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14ACE3DE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fieldset</w:t>
      </w:r>
      <w:proofErr w:type="spellEnd"/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47AE8A66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&lt;legend&gt;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Student Registration Form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&lt;/legend&gt;</w:t>
      </w:r>
    </w:p>
    <w:p w14:paraId="0E00413A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3AD2FD33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&lt;div&gt;</w:t>
      </w:r>
    </w:p>
    <w:p w14:paraId="4B487108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&lt;label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for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proofErr w:type="spellStart"/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fullName</w:t>
      </w:r>
      <w:proofErr w:type="spellEnd"/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Full Name: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&lt;/label&gt;</w:t>
      </w:r>
    </w:p>
    <w:p w14:paraId="35252223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&lt;input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type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"text"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id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proofErr w:type="spellStart"/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fullName</w:t>
      </w:r>
      <w:proofErr w:type="spellEnd"/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name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proofErr w:type="spellStart"/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user_name</w:t>
      </w:r>
      <w:proofErr w:type="spellEnd"/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</w:p>
    <w:p w14:paraId="6C9B7792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               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placeholder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"Enter your full name"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required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23471A98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&lt;/div&gt;</w:t>
      </w:r>
    </w:p>
    <w:p w14:paraId="79D40B1D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56BB45D4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&lt;div&gt;</w:t>
      </w:r>
    </w:p>
    <w:p w14:paraId="6972BE3D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&lt;label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for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"email"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Email: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&lt;/label&gt;</w:t>
      </w:r>
    </w:p>
    <w:p w14:paraId="71F91D66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&lt;input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type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"email"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id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"email"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name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proofErr w:type="spellStart"/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user_email</w:t>
      </w:r>
      <w:proofErr w:type="spellEnd"/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</w:p>
    <w:p w14:paraId="7CE9B9D4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               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placeholder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"Enter your email address"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required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2D8AE9E3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&lt;/div&gt;</w:t>
      </w:r>
    </w:p>
    <w:p w14:paraId="453B6449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12830E8D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&lt;div&gt;</w:t>
      </w:r>
    </w:p>
    <w:p w14:paraId="48D1FC62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&lt;label&gt;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Gender: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&lt;/label&gt;</w:t>
      </w:r>
    </w:p>
    <w:p w14:paraId="3ACC082E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&lt;div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class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"gender-group"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4062989D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&lt;input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type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"radio"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id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"male"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name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"gender"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value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"male"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218598F4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&lt;label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for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"male"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Male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&lt;/label&gt;</w:t>
      </w:r>
    </w:p>
    <w:p w14:paraId="1D497AEC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    </w:t>
      </w:r>
    </w:p>
    <w:p w14:paraId="26FD5EA4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&lt;input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type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"radio"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id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"female"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name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"gender"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value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"female"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6124882D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&lt;label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for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"female"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Female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&lt;/label&gt;</w:t>
      </w:r>
    </w:p>
    <w:p w14:paraId="518914F1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    </w:t>
      </w:r>
    </w:p>
    <w:p w14:paraId="12F53F4A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&lt;input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type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"radio"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id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"other"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name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"gender"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value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"other"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6589B646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&lt;label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for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"other"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Other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&lt;/label&gt;</w:t>
      </w:r>
    </w:p>
    <w:p w14:paraId="6F2284B4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&lt;/div&gt;</w:t>
      </w:r>
    </w:p>
    <w:p w14:paraId="1A49CF1A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&lt;/div&gt;</w:t>
      </w:r>
    </w:p>
    <w:p w14:paraId="1C9AC687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78BEF7B7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&lt;div&gt;</w:t>
      </w:r>
    </w:p>
    <w:p w14:paraId="51321D0B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&lt;label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for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"contact"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Contact No: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&lt;/label&gt;</w:t>
      </w:r>
    </w:p>
    <w:p w14:paraId="0A9108B0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&lt;input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type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proofErr w:type="spellStart"/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tel</w:t>
      </w:r>
      <w:proofErr w:type="spellEnd"/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id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"contact"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name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proofErr w:type="spellStart"/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user_contact</w:t>
      </w:r>
      <w:proofErr w:type="spellEnd"/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</w:p>
    <w:p w14:paraId="79070BAB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                   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placeholder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"Enter phone number"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1E57A71E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&lt;/div&gt;</w:t>
      </w:r>
    </w:p>
    <w:p w14:paraId="23B2F774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23CBD08B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&lt;div&gt;</w:t>
      </w:r>
    </w:p>
    <w:p w14:paraId="5D0C2F33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&lt;label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for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"address"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Address: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&lt;/label&gt;</w:t>
      </w:r>
    </w:p>
    <w:p w14:paraId="377B950A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</w:t>
      </w:r>
      <w:proofErr w:type="spellStart"/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textarea</w:t>
      </w:r>
      <w:proofErr w:type="spellEnd"/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id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"address"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name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proofErr w:type="spellStart"/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user_address</w:t>
      </w:r>
      <w:proofErr w:type="spellEnd"/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rows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"4"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&gt;&lt;/</w:t>
      </w:r>
      <w:proofErr w:type="spellStart"/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textarea</w:t>
      </w:r>
      <w:proofErr w:type="spellEnd"/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1B116E7C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&lt;/div&gt;</w:t>
      </w:r>
    </w:p>
    <w:p w14:paraId="06C85A53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4F3DDC5F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&lt;div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class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"button-container"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133C0786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&lt;input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type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"submit"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value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"Register"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00F95F73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&lt;input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type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"reset"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</w:t>
      </w:r>
      <w:r w:rsidRPr="00052217">
        <w:rPr>
          <w:rFonts w:ascii="Consolas" w:eastAsia="Times New Roman" w:hAnsi="Consolas" w:cs="Times New Roman"/>
          <w:color w:val="E50000"/>
          <w:sz w:val="21"/>
          <w:szCs w:val="21"/>
          <w:lang w:val="en-IN" w:eastAsia="en-IN"/>
        </w:rPr>
        <w:t>value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=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"Clear"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79CF61FE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&lt;/div&gt;</w:t>
      </w:r>
    </w:p>
    <w:p w14:paraId="23EF355A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2ADE8840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</w:t>
      </w:r>
      <w:proofErr w:type="spellStart"/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fieldset</w:t>
      </w:r>
      <w:proofErr w:type="spellEnd"/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&gt;</w:t>
      </w:r>
    </w:p>
    <w:p w14:paraId="361DCED3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&lt;/form&gt;</w:t>
      </w:r>
    </w:p>
    <w:p w14:paraId="30944ABF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</w:p>
    <w:p w14:paraId="44044FE9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&lt;footer&gt;</w:t>
      </w:r>
    </w:p>
    <w:p w14:paraId="747A8544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&lt;p&gt;</w:t>
      </w:r>
      <w:r w:rsidRPr="00052217">
        <w:rPr>
          <w:rFonts w:ascii="Consolas" w:eastAsia="Times New Roman" w:hAnsi="Consolas" w:cs="Times New Roman"/>
          <w:color w:val="0000FF"/>
          <w:sz w:val="21"/>
          <w:szCs w:val="21"/>
          <w:lang w:val="en-IN" w:eastAsia="en-IN"/>
        </w:rPr>
        <w:t>&amp;copy;</w:t>
      </w: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2025 Student Registration Portal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&lt;/p&gt;</w:t>
      </w:r>
    </w:p>
    <w:p w14:paraId="1B5789ED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&lt;/footer&gt;</w:t>
      </w:r>
    </w:p>
    <w:p w14:paraId="08530545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73FDD612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&lt;/body&gt;</w:t>
      </w:r>
    </w:p>
    <w:p w14:paraId="6C0A5E9B" w14:textId="77777777" w:rsidR="00052217" w:rsidRPr="00052217" w:rsidRDefault="00052217" w:rsidP="0005221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052217">
        <w:rPr>
          <w:rFonts w:ascii="Consolas" w:eastAsia="Times New Roman" w:hAnsi="Consolas" w:cs="Times New Roman"/>
          <w:color w:val="800000"/>
          <w:sz w:val="21"/>
          <w:szCs w:val="21"/>
          <w:lang w:val="en-IN" w:eastAsia="en-IN"/>
        </w:rPr>
        <w:t>&lt;/html&gt;</w:t>
      </w:r>
    </w:p>
    <w:p w14:paraId="3AF464A6" w14:textId="1A5B70BD" w:rsidR="00A9204E" w:rsidRDefault="00A9204E"/>
    <w:p w14:paraId="4100C366" w14:textId="5554F77F" w:rsidR="00476579" w:rsidRDefault="00476579"/>
    <w:p w14:paraId="37A79C01" w14:textId="3418962D" w:rsidR="00476579" w:rsidRDefault="00476579"/>
    <w:p w14:paraId="2E45FE96" w14:textId="4E4489D9" w:rsidR="00476579" w:rsidRDefault="00476579"/>
    <w:p w14:paraId="36691D01" w14:textId="798A7AAA" w:rsidR="00476579" w:rsidRDefault="00476579"/>
    <w:p w14:paraId="5090BAA7" w14:textId="5B556BE9" w:rsidR="00476579" w:rsidRDefault="00476579"/>
    <w:p w14:paraId="7719C247" w14:textId="323F0891" w:rsidR="00476579" w:rsidRDefault="00476579"/>
    <w:p w14:paraId="3738765F" w14:textId="0C21F03C" w:rsidR="00476579" w:rsidRDefault="00476579"/>
    <w:p w14:paraId="0D09D97C" w14:textId="4DE9198D" w:rsidR="00476579" w:rsidRDefault="00476579"/>
    <w:p w14:paraId="02861636" w14:textId="6D0EBCE1" w:rsidR="00476579" w:rsidRDefault="00476579"/>
    <w:p w14:paraId="6970E479" w14:textId="2AF9D38B" w:rsidR="00476579" w:rsidRDefault="00476579"/>
    <w:p w14:paraId="4D355050" w14:textId="1156FE95" w:rsidR="00476579" w:rsidRDefault="00476579"/>
    <w:p w14:paraId="517154B9" w14:textId="03CC18B3" w:rsidR="00476579" w:rsidRDefault="00476579"/>
    <w:p w14:paraId="47DC3630" w14:textId="66179AE3" w:rsidR="00476579" w:rsidRDefault="00476579"/>
    <w:p w14:paraId="329DF34C" w14:textId="708B759C" w:rsidR="00476579" w:rsidRDefault="00476579"/>
    <w:p w14:paraId="312BDB0F" w14:textId="7A7F8BD0" w:rsidR="00476579" w:rsidRDefault="00476579"/>
    <w:p w14:paraId="0A23A1B4" w14:textId="13FF22AD" w:rsidR="00476579" w:rsidRDefault="00476579"/>
    <w:p w14:paraId="3DE207BC" w14:textId="234F9CAD" w:rsidR="00476579" w:rsidRDefault="00476579"/>
    <w:p w14:paraId="403A6979" w14:textId="1BED0B85" w:rsidR="00476579" w:rsidRDefault="00476579"/>
    <w:p w14:paraId="6B87C636" w14:textId="52CBE680" w:rsidR="00476579" w:rsidRDefault="00476579"/>
    <w:p w14:paraId="73569117" w14:textId="5B092254" w:rsidR="00476579" w:rsidRDefault="00476579"/>
    <w:p w14:paraId="0876DDD7" w14:textId="5329351B" w:rsidR="00476579" w:rsidRDefault="00476579"/>
    <w:p w14:paraId="6EE728E5" w14:textId="3518BC19" w:rsidR="00476579" w:rsidRDefault="00476579"/>
    <w:p w14:paraId="10F4DBEF" w14:textId="778DFA24" w:rsidR="00476579" w:rsidRDefault="0047657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476579">
        <w:rPr>
          <w:rFonts w:ascii="Times New Roman" w:hAnsi="Times New Roman" w:cs="Times New Roman"/>
          <w:b/>
          <w:bCs/>
          <w:sz w:val="26"/>
          <w:szCs w:val="26"/>
        </w:rPr>
        <w:t>Output</w:t>
      </w:r>
      <w:r>
        <w:rPr>
          <w:rFonts w:ascii="Times New Roman" w:hAnsi="Times New Roman" w:cs="Times New Roman"/>
          <w:b/>
          <w:bCs/>
          <w:sz w:val="26"/>
          <w:szCs w:val="26"/>
        </w:rPr>
        <w:t>:-</w:t>
      </w:r>
      <w:proofErr w:type="gramEnd"/>
      <w:r w:rsidR="007C3A13" w:rsidRPr="007C3A13">
        <w:t xml:space="preserve"> </w:t>
      </w:r>
      <w:r w:rsidR="007C3A13">
        <w:rPr>
          <w:noProof/>
        </w:rPr>
        <w:drawing>
          <wp:inline distT="0" distB="0" distL="0" distR="0" wp14:anchorId="649D93BF" wp14:editId="50A80A45">
            <wp:extent cx="5943600" cy="5281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132B9" w14:textId="1E231D6A" w:rsidR="00476579" w:rsidRDefault="007C3A1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</w:t>
      </w:r>
    </w:p>
    <w:p w14:paraId="442C384F" w14:textId="6F790F81" w:rsidR="007C3A13" w:rsidRDefault="007C3A1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254BBC8" w14:textId="1772F2DA" w:rsidR="007C3A13" w:rsidRDefault="007C3A1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Outcomes:-</w:t>
      </w:r>
      <w:proofErr w:type="gramEnd"/>
    </w:p>
    <w:p w14:paraId="78AC979D" w14:textId="77777777" w:rsidR="007C3A13" w:rsidRDefault="007C3A1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FDB642C" w14:textId="250B8B91" w:rsidR="007C3A13" w:rsidRPr="009458E3" w:rsidRDefault="007C3A13" w:rsidP="007C3A1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9458E3">
        <w:rPr>
          <w:rStyle w:val="Strong"/>
          <w:rFonts w:ascii="Times New Roman" w:hAnsi="Times New Roman" w:cs="Times New Roman"/>
        </w:rPr>
        <w:t>Use semantic tags</w:t>
      </w:r>
      <w:r w:rsidRPr="009458E3">
        <w:rPr>
          <w:rFonts w:ascii="Times New Roman" w:hAnsi="Times New Roman" w:cs="Times New Roman"/>
        </w:rPr>
        <w:t xml:space="preserve"> to improve clarity and user experience.</w:t>
      </w:r>
    </w:p>
    <w:p w14:paraId="50F012BC" w14:textId="5CB500D3" w:rsidR="007C3A13" w:rsidRPr="009458E3" w:rsidRDefault="007C3A13" w:rsidP="007C3A1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9458E3">
        <w:rPr>
          <w:rFonts w:ascii="Times New Roman" w:hAnsi="Times New Roman" w:cs="Times New Roman"/>
          <w:b/>
          <w:bCs/>
        </w:rPr>
        <w:t>Understand navigation after form submission</w:t>
      </w:r>
      <w:r w:rsidRPr="009458E3">
        <w:rPr>
          <w:rFonts w:ascii="Times New Roman" w:hAnsi="Times New Roman" w:cs="Times New Roman"/>
        </w:rPr>
        <w:t xml:space="preserve"> using action and method attributes.</w:t>
      </w:r>
    </w:p>
    <w:p w14:paraId="26ED81DC" w14:textId="6406D4A0" w:rsidR="007C3A13" w:rsidRPr="009458E3" w:rsidRDefault="009458E3" w:rsidP="009458E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9458E3">
        <w:rPr>
          <w:rStyle w:val="Strong"/>
          <w:rFonts w:ascii="Times New Roman" w:hAnsi="Times New Roman" w:cs="Times New Roman"/>
        </w:rPr>
        <w:t xml:space="preserve">Develop confidence in building real-world web forms </w:t>
      </w:r>
      <w:r w:rsidRPr="009458E3">
        <w:rPr>
          <w:rFonts w:ascii="Times New Roman" w:hAnsi="Times New Roman" w:cs="Times New Roman"/>
        </w:rPr>
        <w:t>such as login, feedback, or registration forms.</w:t>
      </w:r>
    </w:p>
    <w:p w14:paraId="7517ECCB" w14:textId="5E0FE64A" w:rsidR="009458E3" w:rsidRPr="009458E3" w:rsidRDefault="009458E3" w:rsidP="009458E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9458E3">
        <w:rPr>
          <w:rFonts w:ascii="Times New Roman" w:hAnsi="Times New Roman" w:cs="Times New Roman"/>
          <w:b/>
          <w:bCs/>
        </w:rPr>
        <w:t>Organize content visually</w:t>
      </w:r>
      <w:r w:rsidRPr="009458E3">
        <w:rPr>
          <w:rFonts w:ascii="Times New Roman" w:hAnsi="Times New Roman" w:cs="Times New Roman"/>
        </w:rPr>
        <w:t xml:space="preserve"> using layout structures such as &lt;div&gt; and basic alignment.</w:t>
      </w:r>
    </w:p>
    <w:sectPr w:rsidR="009458E3" w:rsidRPr="00945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6F567A7"/>
    <w:multiLevelType w:val="hybridMultilevel"/>
    <w:tmpl w:val="7E420DEC"/>
    <w:lvl w:ilvl="0" w:tplc="82AA429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4BB156E"/>
    <w:multiLevelType w:val="hybridMultilevel"/>
    <w:tmpl w:val="A5845C06"/>
    <w:lvl w:ilvl="0" w:tplc="C27225B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0"/>
  </w:num>
  <w:num w:numId="2">
    <w:abstractNumId w:val="12"/>
  </w:num>
  <w:num w:numId="3">
    <w:abstractNumId w:val="10"/>
  </w:num>
  <w:num w:numId="4">
    <w:abstractNumId w:val="23"/>
  </w:num>
  <w:num w:numId="5">
    <w:abstractNumId w:val="13"/>
  </w:num>
  <w:num w:numId="6">
    <w:abstractNumId w:val="16"/>
  </w:num>
  <w:num w:numId="7">
    <w:abstractNumId w:val="19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1"/>
  </w:num>
  <w:num w:numId="21">
    <w:abstractNumId w:val="17"/>
  </w:num>
  <w:num w:numId="22">
    <w:abstractNumId w:val="11"/>
  </w:num>
  <w:num w:numId="23">
    <w:abstractNumId w:val="24"/>
  </w:num>
  <w:num w:numId="24">
    <w:abstractNumId w:val="22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497"/>
    <w:rsid w:val="00052217"/>
    <w:rsid w:val="00476579"/>
    <w:rsid w:val="00645252"/>
    <w:rsid w:val="006D3D74"/>
    <w:rsid w:val="007C3A13"/>
    <w:rsid w:val="0083569A"/>
    <w:rsid w:val="009458E3"/>
    <w:rsid w:val="009B6497"/>
    <w:rsid w:val="00A9204E"/>
    <w:rsid w:val="00FF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2E61F"/>
  <w15:chartTrackingRefBased/>
  <w15:docId w15:val="{45830427-53C2-4FB2-A356-660DCEAA2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497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B6497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B6497"/>
    <w:rPr>
      <w:rFonts w:ascii="Arial" w:eastAsia="Times New Roman" w:hAnsi="Arial" w:cs="Arial"/>
      <w:vanish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unhideWhenUsed/>
    <w:qFormat/>
    <w:rsid w:val="009B64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ola\AppData\Local\Microsoft\Office\16.0\DTS\en-US%7b4566EB16-9C0F-4CCA-90C7-2534F1A4A0A5%7d\%7b00B9CAE1-7D1D-445B-866B-630DB4973BA1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{00B9CAE1-7D1D-445B-866B-630DB4973BA1}TF2de6fc23-48e8-448b-960e-1bdc6e9248ab4ef8d1ac_win32-7424dd8ab5ea</Template>
  <TotalTime>32</TotalTime>
  <Pages>6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gola</dc:creator>
  <cp:keywords/>
  <dc:description/>
  <cp:lastModifiedBy>gola</cp:lastModifiedBy>
  <cp:revision>2</cp:revision>
  <dcterms:created xsi:type="dcterms:W3CDTF">2025-10-29T18:10:00Z</dcterms:created>
  <dcterms:modified xsi:type="dcterms:W3CDTF">2025-10-30T06:30:00Z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