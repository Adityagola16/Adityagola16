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DB3A5" w14:textId="31202338" w:rsidR="00A9204E" w:rsidRDefault="004D19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</w:t>
      </w:r>
      <w:proofErr w:type="gramStart"/>
      <w:r w:rsidRPr="004D19C6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4D19C6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38F3FB7A" w14:textId="40A64E38" w:rsidR="004D19C6" w:rsidRDefault="004D19C6">
      <w:pPr>
        <w:rPr>
          <w:rFonts w:ascii="Times New Roman" w:hAnsi="Times New Roman" w:cs="Times New Roman"/>
        </w:rPr>
      </w:pPr>
      <w:proofErr w:type="gramStart"/>
      <w:r w:rsidRPr="004D19C6">
        <w:rPr>
          <w:rFonts w:ascii="Times New Roman" w:hAnsi="Times New Roman" w:cs="Times New Roman"/>
          <w:b/>
          <w:bCs/>
          <w:sz w:val="26"/>
          <w:szCs w:val="26"/>
        </w:rPr>
        <w:t>Aim:-</w:t>
      </w:r>
      <w:proofErr w:type="gramEnd"/>
      <w:r w:rsidRPr="004D19C6">
        <w:t xml:space="preserve"> </w:t>
      </w:r>
      <w:r w:rsidRPr="004D19C6">
        <w:rPr>
          <w:rFonts w:ascii="Times New Roman" w:hAnsi="Times New Roman" w:cs="Times New Roman"/>
        </w:rPr>
        <w:t>Create a Web Page for a News Website with Embedded YouTube Video, Hyperlinks, and Navigation Structure, and Insert Multimedia in a Webpage.</w:t>
      </w:r>
    </w:p>
    <w:p w14:paraId="360C1D3C" w14:textId="77777777" w:rsidR="004D19C6" w:rsidRDefault="004D19C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C198BC" w14:textId="143D269D" w:rsidR="004D19C6" w:rsidRDefault="004D19C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D19C6">
        <w:rPr>
          <w:rFonts w:ascii="Times New Roman" w:hAnsi="Times New Roman" w:cs="Times New Roman"/>
          <w:b/>
          <w:bCs/>
          <w:sz w:val="26"/>
          <w:szCs w:val="26"/>
        </w:rPr>
        <w:t>Objectives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</w:p>
    <w:p w14:paraId="1E56C522" w14:textId="77777777" w:rsidR="004D19C6" w:rsidRDefault="004D19C6">
      <w:r>
        <w:t xml:space="preserve">1. To design a simple news website homepage using HTML and CSS. </w:t>
      </w:r>
    </w:p>
    <w:p w14:paraId="752B3696" w14:textId="77777777" w:rsidR="004D19C6" w:rsidRDefault="004D19C6">
      <w:r>
        <w:t xml:space="preserve">2. To learn how to embed YouTube videos into a webpage. </w:t>
      </w:r>
    </w:p>
    <w:p w14:paraId="6B4515E0" w14:textId="77777777" w:rsidR="004D19C6" w:rsidRDefault="004D19C6">
      <w:r>
        <w:t xml:space="preserve">3. To implement hyperlinks and navigation menus for easy browsing. </w:t>
      </w:r>
    </w:p>
    <w:p w14:paraId="08FF18C6" w14:textId="54653533" w:rsidR="004D19C6" w:rsidRDefault="004D19C6">
      <w:r>
        <w:t>4. To insert multimedia (images, videos, audio) in a webpage.</w:t>
      </w:r>
    </w:p>
    <w:p w14:paraId="49B6C510" w14:textId="03B2C0FF" w:rsidR="004D19C6" w:rsidRDefault="004D19C6"/>
    <w:p w14:paraId="4C34B407" w14:textId="77777777" w:rsidR="005B2F26" w:rsidRPr="005B2F26" w:rsidRDefault="004D19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 xml:space="preserve">Theory </w:t>
      </w:r>
    </w:p>
    <w:p w14:paraId="58F204B0" w14:textId="36F410C9" w:rsidR="004D19C6" w:rsidRPr="005B2F26" w:rsidRDefault="004D19C6">
      <w:pPr>
        <w:rPr>
          <w:rFonts w:ascii="Times New Roman" w:hAnsi="Times New Roman" w:cs="Times New Roman"/>
          <w:b/>
          <w:bCs/>
        </w:rPr>
      </w:pPr>
      <w:r w:rsidRPr="005B2F26">
        <w:rPr>
          <w:rFonts w:ascii="Times New Roman" w:hAnsi="Times New Roman" w:cs="Times New Roman"/>
          <w:b/>
          <w:bCs/>
        </w:rPr>
        <w:t xml:space="preserve">1. Hyperlinks (&lt;a&gt; tag): </w:t>
      </w:r>
    </w:p>
    <w:p w14:paraId="4AD3A8B7" w14:textId="77777777" w:rsidR="004D19C6" w:rsidRPr="005B2F2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 xml:space="preserve">Hyperlinks allow navigation between pages or websites. Example: </w:t>
      </w:r>
      <w:hyperlink r:id="rId10" w:history="1">
        <w:r w:rsidRPr="005B2F26">
          <w:rPr>
            <w:rFonts w:ascii="Times New Roman" w:hAnsi="Times New Roman" w:cs="Times New Roman"/>
            <w:color w:val="0000FF"/>
            <w:u w:val="single"/>
          </w:rPr>
          <w:t>Visit BBC News</w:t>
        </w:r>
      </w:hyperlink>
      <w:r w:rsidRPr="005B2F26">
        <w:rPr>
          <w:rFonts w:ascii="Times New Roman" w:hAnsi="Times New Roman" w:cs="Times New Roman"/>
        </w:rPr>
        <w:t xml:space="preserve"> </w:t>
      </w:r>
    </w:p>
    <w:p w14:paraId="0B3AC2E9" w14:textId="77777777" w:rsidR="005B2F26" w:rsidRDefault="005B2F26">
      <w:pPr>
        <w:rPr>
          <w:rFonts w:ascii="Times New Roman" w:hAnsi="Times New Roman" w:cs="Times New Roman"/>
          <w:b/>
          <w:bCs/>
        </w:rPr>
      </w:pPr>
    </w:p>
    <w:p w14:paraId="50AB568F" w14:textId="01F0BACC" w:rsidR="004D19C6" w:rsidRPr="005B2F26" w:rsidRDefault="004D19C6">
      <w:pPr>
        <w:rPr>
          <w:rFonts w:ascii="Times New Roman" w:hAnsi="Times New Roman" w:cs="Times New Roman"/>
          <w:b/>
          <w:bCs/>
        </w:rPr>
      </w:pPr>
      <w:r w:rsidRPr="005B2F26">
        <w:rPr>
          <w:rFonts w:ascii="Times New Roman" w:hAnsi="Times New Roman" w:cs="Times New Roman"/>
          <w:b/>
          <w:bCs/>
        </w:rPr>
        <w:t>2. Navigation Structure:</w:t>
      </w:r>
    </w:p>
    <w:p w14:paraId="1C21407D" w14:textId="77777777" w:rsidR="004D19C6" w:rsidRPr="005B2F2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 xml:space="preserve">A &lt;nav&gt; element groups navigation links for better structure. </w:t>
      </w:r>
    </w:p>
    <w:p w14:paraId="7B317CD1" w14:textId="77777777" w:rsidR="005B2F26" w:rsidRDefault="005B2F26">
      <w:pPr>
        <w:rPr>
          <w:rFonts w:ascii="Times New Roman" w:hAnsi="Times New Roman" w:cs="Times New Roman"/>
          <w:b/>
          <w:bCs/>
        </w:rPr>
      </w:pPr>
    </w:p>
    <w:p w14:paraId="02E72507" w14:textId="68540ADC" w:rsidR="004D19C6" w:rsidRPr="005B2F26" w:rsidRDefault="004D19C6">
      <w:pPr>
        <w:rPr>
          <w:rFonts w:ascii="Times New Roman" w:hAnsi="Times New Roman" w:cs="Times New Roman"/>
          <w:b/>
          <w:bCs/>
        </w:rPr>
      </w:pPr>
      <w:r w:rsidRPr="005B2F26">
        <w:rPr>
          <w:rFonts w:ascii="Times New Roman" w:hAnsi="Times New Roman" w:cs="Times New Roman"/>
          <w:b/>
          <w:bCs/>
        </w:rPr>
        <w:t xml:space="preserve">3. Embedding YouTube Video: </w:t>
      </w:r>
    </w:p>
    <w:p w14:paraId="0DE8F861" w14:textId="77777777" w:rsidR="005B2F26" w:rsidRPr="005B2F2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 xml:space="preserve">YouTube provides an </w:t>
      </w:r>
      <w:r w:rsidR="005B2F26" w:rsidRPr="005B2F26">
        <w:rPr>
          <w:rFonts w:ascii="Times New Roman" w:hAnsi="Times New Roman" w:cs="Times New Roman"/>
        </w:rPr>
        <w:t xml:space="preserve">&lt;iframe&gt; </w:t>
      </w:r>
      <w:r w:rsidRPr="005B2F26">
        <w:rPr>
          <w:rFonts w:ascii="Times New Roman" w:hAnsi="Times New Roman" w:cs="Times New Roman"/>
        </w:rPr>
        <w:t xml:space="preserve">code for embedding videos into a webpage. </w:t>
      </w:r>
    </w:p>
    <w:p w14:paraId="511A93A3" w14:textId="77777777" w:rsidR="005B2F26" w:rsidRDefault="005B2F26">
      <w:pPr>
        <w:rPr>
          <w:rFonts w:ascii="Times New Roman" w:hAnsi="Times New Roman" w:cs="Times New Roman"/>
          <w:b/>
          <w:bCs/>
        </w:rPr>
      </w:pPr>
    </w:p>
    <w:p w14:paraId="7181E774" w14:textId="348E45DA" w:rsidR="005B2F26" w:rsidRPr="005B2F26" w:rsidRDefault="004D19C6">
      <w:pPr>
        <w:rPr>
          <w:rFonts w:ascii="Times New Roman" w:hAnsi="Times New Roman" w:cs="Times New Roman"/>
          <w:b/>
          <w:bCs/>
        </w:rPr>
      </w:pPr>
      <w:r w:rsidRPr="005B2F26">
        <w:rPr>
          <w:rFonts w:ascii="Times New Roman" w:hAnsi="Times New Roman" w:cs="Times New Roman"/>
          <w:b/>
          <w:bCs/>
        </w:rPr>
        <w:t xml:space="preserve">4. Multimedia in Webpages: </w:t>
      </w:r>
    </w:p>
    <w:p w14:paraId="4AB53441" w14:textId="77777777" w:rsidR="005B2F26" w:rsidRPr="005B2F2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>o Image (</w:t>
      </w:r>
      <w:r w:rsidRPr="005B2F26">
        <w:rPr>
          <w:rFonts w:ascii="Times New Roman" w:hAnsi="Times New Roman" w:cs="Times New Roman"/>
        </w:rPr>
        <w:fldChar w:fldCharType="begin"/>
      </w:r>
      <w:r w:rsidRPr="005B2F26">
        <w:rPr>
          <w:rFonts w:ascii="Times New Roman" w:hAnsi="Times New Roman" w:cs="Times New Roman"/>
        </w:rPr>
        <w:instrText xml:space="preserve"> INCLUDEPICTURE "" \* MERGEFORMATINET </w:instrText>
      </w:r>
      <w:r w:rsidRPr="005B2F26">
        <w:rPr>
          <w:rFonts w:ascii="Times New Roman" w:hAnsi="Times New Roman" w:cs="Times New Roman"/>
        </w:rPr>
        <w:fldChar w:fldCharType="separate"/>
      </w:r>
      <w:r w:rsidR="005B2F26" w:rsidRPr="005B2F26">
        <w:rPr>
          <w:rFonts w:ascii="Times New Roman" w:hAnsi="Times New Roman" w:cs="Times New Roman"/>
          <w:b/>
          <w:bCs/>
        </w:rPr>
        <w:t>&lt;</w:t>
      </w:r>
      <w:proofErr w:type="spellStart"/>
      <w:r w:rsidR="005B2F26" w:rsidRPr="005B2F26">
        <w:rPr>
          <w:rFonts w:ascii="Times New Roman" w:hAnsi="Times New Roman" w:cs="Times New Roman"/>
          <w:b/>
          <w:bCs/>
        </w:rPr>
        <w:t>img</w:t>
      </w:r>
      <w:proofErr w:type="spellEnd"/>
      <w:r w:rsidR="005B2F26" w:rsidRPr="005B2F26">
        <w:rPr>
          <w:rFonts w:ascii="Times New Roman" w:hAnsi="Times New Roman" w:cs="Times New Roman"/>
          <w:b/>
          <w:bCs/>
        </w:rPr>
        <w:t>&gt;</w:t>
      </w:r>
      <w:r w:rsidRPr="005B2F26">
        <w:rPr>
          <w:rFonts w:ascii="Times New Roman" w:hAnsi="Times New Roman" w:cs="Times New Roman"/>
        </w:rPr>
        <w:fldChar w:fldCharType="end"/>
      </w:r>
      <w:r w:rsidRPr="005B2F26">
        <w:rPr>
          <w:rFonts w:ascii="Times New Roman" w:hAnsi="Times New Roman" w:cs="Times New Roman"/>
        </w:rPr>
        <w:t xml:space="preserve">): Display news images. </w:t>
      </w:r>
    </w:p>
    <w:p w14:paraId="4FAB8709" w14:textId="77777777" w:rsidR="005B2F26" w:rsidRPr="005B2F2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>o Audio (</w:t>
      </w:r>
      <w:r w:rsidR="005B2F26" w:rsidRPr="005B2F26">
        <w:rPr>
          <w:rFonts w:ascii="Times New Roman" w:hAnsi="Times New Roman" w:cs="Times New Roman"/>
        </w:rPr>
        <w:t>&lt;audio&gt;</w:t>
      </w:r>
      <w:r w:rsidRPr="005B2F26">
        <w:rPr>
          <w:rFonts w:ascii="Times New Roman" w:hAnsi="Times New Roman" w:cs="Times New Roman"/>
        </w:rPr>
        <w:t xml:space="preserve">): Add podcasts or news audio clips. </w:t>
      </w:r>
    </w:p>
    <w:p w14:paraId="7BA2A35E" w14:textId="039EAD15" w:rsidR="004D19C6" w:rsidRDefault="004D19C6">
      <w:pPr>
        <w:rPr>
          <w:rFonts w:ascii="Times New Roman" w:hAnsi="Times New Roman" w:cs="Times New Roman"/>
        </w:rPr>
      </w:pPr>
      <w:r w:rsidRPr="005B2F26">
        <w:rPr>
          <w:rFonts w:ascii="Times New Roman" w:hAnsi="Times New Roman" w:cs="Times New Roman"/>
        </w:rPr>
        <w:t>o Video (</w:t>
      </w:r>
      <w:r w:rsidR="005B2F26" w:rsidRPr="005B2F26">
        <w:rPr>
          <w:rFonts w:ascii="Times New Roman" w:hAnsi="Times New Roman" w:cs="Times New Roman"/>
        </w:rPr>
        <w:t>&lt;video&gt;</w:t>
      </w:r>
      <w:r w:rsidRPr="005B2F26">
        <w:rPr>
          <w:rFonts w:ascii="Times New Roman" w:hAnsi="Times New Roman" w:cs="Times New Roman"/>
        </w:rPr>
        <w:t>): Insert local or hosted video files.</w:t>
      </w:r>
    </w:p>
    <w:p w14:paraId="7962C270" w14:textId="5CCA2B49" w:rsidR="005B2F26" w:rsidRDefault="005B2F26">
      <w:pPr>
        <w:rPr>
          <w:rFonts w:ascii="Times New Roman" w:hAnsi="Times New Roman" w:cs="Times New Roman"/>
        </w:rPr>
      </w:pPr>
    </w:p>
    <w:p w14:paraId="52EB7F3D" w14:textId="0AE8E109" w:rsidR="005B2F26" w:rsidRDefault="005B2F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 xml:space="preserve">Code </w:t>
      </w:r>
      <w:proofErr w:type="gramStart"/>
      <w:r w:rsidRPr="005B2F26">
        <w:rPr>
          <w:rFonts w:ascii="Times New Roman" w:hAnsi="Times New Roman" w:cs="Times New Roman"/>
          <w:b/>
          <w:bCs/>
          <w:sz w:val="26"/>
          <w:szCs w:val="26"/>
        </w:rPr>
        <w:t>Implementation:-</w:t>
      </w:r>
      <w:proofErr w:type="gramEnd"/>
    </w:p>
    <w:p w14:paraId="230DCFAB" w14:textId="3EF341A3" w:rsidR="005B2F26" w:rsidRDefault="00C824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Output:-</w:t>
      </w:r>
      <w:proofErr w:type="gramEnd"/>
    </w:p>
    <w:p w14:paraId="1C2485C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&lt;!DOCTYPE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html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02CD5C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&lt;html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lang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en</w:t>
      </w:r>
      <w:proofErr w:type="spellEnd"/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312B6E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&lt;head&gt;</w:t>
      </w:r>
    </w:p>
    <w:p w14:paraId="50003DF8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charset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"UTF-8"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45642D0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"viewport"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content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"width=device-width, initial-scale=1.0"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C4DF8B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&lt;title&gt;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News Homepage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&lt;/title&gt;</w:t>
      </w:r>
    </w:p>
    <w:p w14:paraId="064C0F9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&lt;style&gt;</w:t>
      </w:r>
    </w:p>
    <w:p w14:paraId="2EFF4F8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body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39BAE70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font-family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Arial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sans-serif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67FCCD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FE218E3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#f9f9f9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FE1B2EE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309A0EAE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nav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2132083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#eee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772327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307158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margin-bottom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1D210D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42DD13C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nav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64C5C9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margin-right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A88AF2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text-decoration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none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8B50C2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#333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4A097A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bold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FE6A6D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1E9ADF98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h1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h5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680961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#232696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E0BFD2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2CFC7FF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footer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6DC6E240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margin-top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30px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1E2AD2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01AA855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#eee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9B8B0E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text-align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3536BB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D68622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388ADEF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&lt;/style&gt;</w:t>
      </w:r>
    </w:p>
    <w:p w14:paraId="42979CC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&lt;/head&gt;</w:t>
      </w:r>
    </w:p>
    <w:p w14:paraId="4D66D80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&lt;body&gt;</w:t>
      </w:r>
    </w:p>
    <w:p w14:paraId="7D7AA543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Header--&gt;</w:t>
      </w:r>
    </w:p>
    <w:p w14:paraId="6522ECEE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&lt;h1&gt;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Experiment 2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&lt;/h1&gt;</w:t>
      </w:r>
    </w:p>
    <w:p w14:paraId="07E84E6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&lt;h5&gt;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CSE-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12:Aditya</w:t>
      </w:r>
      <w:proofErr w:type="gram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gola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&lt;/h5&gt;</w:t>
      </w:r>
    </w:p>
    <w:p w14:paraId="7614035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Description --&gt;</w:t>
      </w:r>
    </w:p>
    <w:p w14:paraId="78D0A5C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Create a web page for a news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77748B4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Navigation bar --&gt;</w:t>
      </w:r>
    </w:p>
    <w:p w14:paraId="4D10D1E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&lt;nav&gt;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</w:p>
    <w:p w14:paraId="1950748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"#Home"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home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3E9396C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F0BC5B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"#Latest"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Latest news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41AD5952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2487615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"#Trending"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Trending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20E6CE8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18F1000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"#Media"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Media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7865B7D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14AF69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"#Contact"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Contact for business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63E2FB4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5CFFAA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"#About"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More about us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66D013F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&lt;/nav&gt;</w:t>
      </w:r>
    </w:p>
    <w:p w14:paraId="579BAEA5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Main content --&gt;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 </w:t>
      </w:r>
    </w:p>
    <w:p w14:paraId="0A87D2B3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"Home"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Home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17AADFF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Welcome to our news homepage! Stay updated with the latest headlines and stories from around the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world.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</w:p>
    <w:p w14:paraId="115DDBE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</w:p>
    <w:p w14:paraId="58C9B4A2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"Latest"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Latest News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4D239FE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&lt;ul&gt;</w:t>
      </w:r>
    </w:p>
    <w:p w14:paraId="6AB9BD0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Global markets rally as economic outlook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improves.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72958F28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New technological advancements in renewable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energy.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6EA1D4A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Health officials announce new guidelines for public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safety.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51683D39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&lt;/ul&gt;</w:t>
      </w:r>
    </w:p>
    <w:p w14:paraId="270187D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00C58F5D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"Trending"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Trending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36199C1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ol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F868FEE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Celebrity couple announces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engagement.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384C4D6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Breakthrough in cancer research offers new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hope.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6242BEF0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&lt;li&gt;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Major sports event draws record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crowds.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/li&gt;</w:t>
      </w:r>
    </w:p>
    <w:p w14:paraId="35A3D873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ol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9B396C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29AB684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"Media"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Media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2FCCDA9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Check out our latest videos and photo galleries covering recent events and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stories.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</w:p>
    <w:p w14:paraId="60EAA86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Contact</w:t>
      </w:r>
      <w:r w:rsidRPr="003536BB">
        <w:rPr>
          <w:rFonts w:ascii="Consolas" w:eastAsia="Times New Roman" w:hAnsi="Consolas" w:cs="Times New Roman"/>
          <w:color w:val="CD3131"/>
          <w:sz w:val="21"/>
          <w:szCs w:val="21"/>
          <w:lang w:val="en-IN" w:eastAsia="en-IN"/>
        </w:rPr>
        <w:t>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Contact for Business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254C21B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&lt;address&gt;</w:t>
      </w:r>
    </w:p>
    <w:p w14:paraId="74B5FADC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For business inquiries, please reach out to us at: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465CF8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Email: abc@ac.in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0D6F60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Phone: +91-1234567890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  </w:t>
      </w:r>
    </w:p>
    <w:p w14:paraId="61AA87F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Address: 123 News St, Media City, </w:t>
      </w:r>
      <w:proofErr w:type="spellStart"/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Country:india</w:t>
      </w:r>
      <w:proofErr w:type="spellEnd"/>
      <w:proofErr w:type="gramEnd"/>
    </w:p>
    <w:p w14:paraId="663026B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&lt;/address&gt;</w:t>
      </w:r>
    </w:p>
    <w:p w14:paraId="604A159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&lt;h2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"about"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More About Us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&lt;/h2&gt;</w:t>
      </w:r>
    </w:p>
    <w:p w14:paraId="152B3D4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We are committed to delivering accurate and timely news to our readers. Our team of experienced journalists works around the clock to bring you the stories that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matter.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</w:p>
    <w:p w14:paraId="36DA136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Follow us on social media for real-time updates and exclusive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content.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          </w:t>
      </w:r>
    </w:p>
    <w:p w14:paraId="672704A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&lt;footer&gt;</w:t>
      </w:r>
    </w:p>
    <w:p w14:paraId="5EEA30E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&amp;copy;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2024 News Homepage. All rights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reserved.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/p&gt;</w:t>
      </w:r>
    </w:p>
    <w:p w14:paraId="59636E5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&lt;/footer&gt;</w:t>
      </w:r>
    </w:p>
    <w:p w14:paraId="568C66E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Embedded YouTube Video --&gt;</w:t>
      </w:r>
    </w:p>
    <w:p w14:paraId="6353A1D3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Watch our featured news video below: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1A73FE8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6EF984C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&lt;iframe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"560"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height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"315"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src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"https://www.youtube.com/embed/2e-eXJ6HgkQ?si=nqqcxYlyxRQmzre9"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title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"YouTube video player"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frameborder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"0"</w:t>
      </w:r>
    </w:p>
    <w:p w14:paraId="75685F92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allow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 xml:space="preserve">"accelerometer; </w:t>
      </w:r>
      <w:proofErr w:type="spellStart"/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autoplay</w:t>
      </w:r>
      <w:proofErr w:type="spellEnd"/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; clipboard-write; encrypted-media; gyroscope; picture-in-picture; web-share"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</w:p>
    <w:p w14:paraId="40275FBF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referrerpolicy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"strict-origin-when-cross-origin"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allowfullscreen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&gt;&lt;/iframe&gt;</w:t>
      </w:r>
    </w:p>
    <w:p w14:paraId="4190F808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&lt;footer&gt;</w:t>
      </w:r>
    </w:p>
    <w:p w14:paraId="718815FB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For more videos, visit </w:t>
      </w:r>
      <w:proofErr w:type="gramStart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our :</w:t>
      </w:r>
      <w:proofErr w:type="gramEnd"/>
    </w:p>
    <w:p w14:paraId="0CC03E8A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br</w:t>
      </w:r>
      <w:proofErr w:type="spellEnd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62BED7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gram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a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 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href</w:t>
      </w:r>
      <w:proofErr w:type="spellEnd"/>
      <w:proofErr w:type="gram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"https://www.youtube.com/"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target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"_blank"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YouTube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&lt;/a&gt;</w:t>
      </w:r>
    </w:p>
    <w:p w14:paraId="1E415342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4B23D5D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&lt;/footer&gt;</w:t>
      </w:r>
    </w:p>
    <w:p w14:paraId="38CF117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proofErr w:type="gramStart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&lt;!--</w:t>
      </w:r>
      <w:proofErr w:type="gramEnd"/>
      <w:r w:rsidRPr="003536BB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Image with alt text --&gt;</w:t>
      </w:r>
    </w:p>
    <w:p w14:paraId="7ADDC7D6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Stay informed with our latest news image: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29485321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img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src</w:t>
      </w:r>
      <w:proofErr w:type="spellEnd"/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"download.png"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alt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"News Image"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"500"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3536BB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height</w:t>
      </w:r>
      <w:r w:rsidRPr="003536BB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3536BB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"500"</w:t>
      </w: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56A9F287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&lt;/body&gt;</w:t>
      </w:r>
    </w:p>
    <w:p w14:paraId="50CA0134" w14:textId="77777777" w:rsidR="003536BB" w:rsidRPr="003536BB" w:rsidRDefault="003536BB" w:rsidP="003536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3536BB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lastRenderedPageBreak/>
        <w:t>&lt;/html&gt;</w:t>
      </w:r>
    </w:p>
    <w:p w14:paraId="1529E422" w14:textId="77777777" w:rsidR="003536BB" w:rsidRDefault="003536B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69E02D" w14:textId="0099AE99" w:rsidR="00C824ED" w:rsidRDefault="00C824ED">
      <w:pPr>
        <w:rPr>
          <w:noProof/>
        </w:rPr>
      </w:pPr>
      <w:r>
        <w:rPr>
          <w:noProof/>
        </w:rPr>
        <w:drawing>
          <wp:inline distT="0" distB="0" distL="0" distR="0" wp14:anchorId="4E7E4A9F" wp14:editId="6EBDC0C8">
            <wp:extent cx="6332220" cy="565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BD377" w14:textId="3EB612F3" w:rsidR="00C824ED" w:rsidRPr="00C824ED" w:rsidRDefault="00C824ED" w:rsidP="00C824ED">
      <w:pPr>
        <w:rPr>
          <w:rFonts w:ascii="Times New Roman" w:hAnsi="Times New Roman" w:cs="Times New Roman"/>
          <w:sz w:val="26"/>
          <w:szCs w:val="26"/>
        </w:rPr>
      </w:pPr>
    </w:p>
    <w:p w14:paraId="6DF83318" w14:textId="03E92F66" w:rsidR="00C824ED" w:rsidRDefault="00C824ED" w:rsidP="00C824ED">
      <w:pPr>
        <w:tabs>
          <w:tab w:val="left" w:pos="2328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824ED">
        <w:rPr>
          <w:rFonts w:ascii="Times New Roman" w:hAnsi="Times New Roman" w:cs="Times New Roman"/>
          <w:b/>
          <w:bCs/>
          <w:sz w:val="26"/>
          <w:szCs w:val="26"/>
        </w:rPr>
        <w:t>Outcome:-</w:t>
      </w:r>
      <w:proofErr w:type="gramEnd"/>
    </w:p>
    <w:p w14:paraId="25F94D6F" w14:textId="77777777" w:rsidR="00C824ED" w:rsidRPr="00C824ED" w:rsidRDefault="00C824ED" w:rsidP="00C824ED">
      <w:pPr>
        <w:pStyle w:val="NormalWeb"/>
        <w:rPr>
          <w:sz w:val="22"/>
          <w:szCs w:val="22"/>
        </w:rPr>
      </w:pPr>
      <w:proofErr w:type="gramStart"/>
      <w:r w:rsidRPr="00C824ED">
        <w:rPr>
          <w:sz w:val="22"/>
          <w:szCs w:val="22"/>
        </w:rPr>
        <w:t>  Design</w:t>
      </w:r>
      <w:proofErr w:type="gramEnd"/>
      <w:r w:rsidRPr="00C824ED">
        <w:rPr>
          <w:sz w:val="22"/>
          <w:szCs w:val="22"/>
        </w:rPr>
        <w:t xml:space="preserve"> a complete, structured webpage for a news platform.</w:t>
      </w:r>
    </w:p>
    <w:p w14:paraId="681C54DE" w14:textId="77777777" w:rsidR="00C824ED" w:rsidRPr="00C824ED" w:rsidRDefault="00C824ED" w:rsidP="00C824ED">
      <w:pPr>
        <w:pStyle w:val="NormalWeb"/>
        <w:rPr>
          <w:sz w:val="22"/>
          <w:szCs w:val="22"/>
        </w:rPr>
      </w:pPr>
      <w:proofErr w:type="gramStart"/>
      <w:r w:rsidRPr="00C824ED">
        <w:rPr>
          <w:sz w:val="22"/>
          <w:szCs w:val="22"/>
        </w:rPr>
        <w:t>  Use</w:t>
      </w:r>
      <w:proofErr w:type="gramEnd"/>
      <w:r w:rsidRPr="00C824ED">
        <w:rPr>
          <w:sz w:val="22"/>
          <w:szCs w:val="22"/>
        </w:rPr>
        <w:t xml:space="preserve"> HTML elements effectively for layout, navigation, and content organization.</w:t>
      </w:r>
    </w:p>
    <w:p w14:paraId="21F0B5AC" w14:textId="77777777" w:rsidR="00C824ED" w:rsidRPr="00C824ED" w:rsidRDefault="00C824ED" w:rsidP="00C824ED">
      <w:pPr>
        <w:pStyle w:val="NormalWeb"/>
        <w:rPr>
          <w:sz w:val="22"/>
          <w:szCs w:val="22"/>
        </w:rPr>
      </w:pPr>
      <w:proofErr w:type="gramStart"/>
      <w:r w:rsidRPr="00C824ED">
        <w:rPr>
          <w:sz w:val="22"/>
          <w:szCs w:val="22"/>
        </w:rPr>
        <w:t>  Embed</w:t>
      </w:r>
      <w:proofErr w:type="gramEnd"/>
      <w:r w:rsidRPr="00C824ED">
        <w:rPr>
          <w:sz w:val="22"/>
          <w:szCs w:val="22"/>
        </w:rPr>
        <w:t xml:space="preserve"> media and contact details in a professional format.</w:t>
      </w:r>
    </w:p>
    <w:p w14:paraId="2A7645FA" w14:textId="77777777" w:rsidR="00C824ED" w:rsidRPr="00C824ED" w:rsidRDefault="00C824ED" w:rsidP="00C824ED">
      <w:pPr>
        <w:pStyle w:val="NormalWeb"/>
        <w:rPr>
          <w:sz w:val="22"/>
          <w:szCs w:val="22"/>
        </w:rPr>
      </w:pPr>
      <w:proofErr w:type="gramStart"/>
      <w:r w:rsidRPr="00C824ED">
        <w:rPr>
          <w:sz w:val="22"/>
          <w:szCs w:val="22"/>
        </w:rPr>
        <w:t>  Understand</w:t>
      </w:r>
      <w:proofErr w:type="gramEnd"/>
      <w:r w:rsidRPr="00C824ED">
        <w:rPr>
          <w:sz w:val="22"/>
          <w:szCs w:val="22"/>
        </w:rPr>
        <w:t xml:space="preserve"> how to present information clearly on a web interface.</w:t>
      </w:r>
    </w:p>
    <w:p w14:paraId="23CC0B69" w14:textId="77777777" w:rsidR="00C824ED" w:rsidRPr="00C824ED" w:rsidRDefault="00C824ED" w:rsidP="00C824ED">
      <w:pPr>
        <w:tabs>
          <w:tab w:val="left" w:pos="232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C824ED" w:rsidRPr="00C82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65D6B" w14:textId="77777777" w:rsidR="000F19F4" w:rsidRDefault="000F19F4" w:rsidP="004D19C6">
      <w:r>
        <w:separator/>
      </w:r>
    </w:p>
  </w:endnote>
  <w:endnote w:type="continuationSeparator" w:id="0">
    <w:p w14:paraId="0D3A6CB4" w14:textId="77777777" w:rsidR="000F19F4" w:rsidRDefault="000F19F4" w:rsidP="004D1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9BBC4" w14:textId="77777777" w:rsidR="000F19F4" w:rsidRDefault="000F19F4" w:rsidP="004D19C6">
      <w:r>
        <w:separator/>
      </w:r>
    </w:p>
  </w:footnote>
  <w:footnote w:type="continuationSeparator" w:id="0">
    <w:p w14:paraId="0EA1E8DA" w14:textId="77777777" w:rsidR="000F19F4" w:rsidRDefault="000F19F4" w:rsidP="004D1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C6"/>
    <w:rsid w:val="000F19F4"/>
    <w:rsid w:val="003536BB"/>
    <w:rsid w:val="004C5FC1"/>
    <w:rsid w:val="004D19C6"/>
    <w:rsid w:val="005B2F26"/>
    <w:rsid w:val="00645252"/>
    <w:rsid w:val="006D3D74"/>
    <w:rsid w:val="0083569A"/>
    <w:rsid w:val="00A9204E"/>
    <w:rsid w:val="00C824ED"/>
    <w:rsid w:val="00F2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2C2D"/>
  <w15:chartTrackingRefBased/>
  <w15:docId w15:val="{9CDE3B86-9B75-4884-913A-515A459A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C824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bbc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la\AppData\Local\Microsoft\Office\16.0\DTS\en-US%7b4566EB16-9C0F-4CCA-90C7-2534F1A4A0A5%7d\%7b00B9CAE1-7D1D-445B-866B-630DB4973BA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{00B9CAE1-7D1D-445B-866B-630DB4973BA1}TF2de6fc23-48e8-448b-960e-1bdc6e9248ab4ef8d1ac_win32-7424dd8ab5ea</Template>
  <TotalTime>17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</dc:creator>
  <cp:keywords/>
  <dc:description/>
  <cp:lastModifiedBy>gola</cp:lastModifiedBy>
  <cp:revision>2</cp:revision>
  <dcterms:created xsi:type="dcterms:W3CDTF">2025-10-29T17:28:00Z</dcterms:created>
  <dcterms:modified xsi:type="dcterms:W3CDTF">2025-10-30T06:29:00Z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